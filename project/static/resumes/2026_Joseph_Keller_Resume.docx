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topBorderTable"/>
        <w:tblW w:w="5000" w:type="pct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840"/>
      </w:tblGrid>
      <w:tr>
        <w:tblPrEx>
          <w:tblW w:w="5000" w:type="pct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700"/>
        </w:trPr>
        <w:tc>
          <w:tcPr>
            <w:tcW w:w="12240" w:type="dxa"/>
            <w:shd w:val="clear" w:color="auto" w:fill="F6911E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>
            <w:pPr>
              <w:pStyle w:val="mlk5topbord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60" w:line="260" w:lineRule="atLeast"/>
              <w:ind w:left="0" w:right="200"/>
              <w:rPr>
                <w:rStyle w:val="topbordercell"/>
                <w:rFonts w:ascii="Fira Sans Medium" w:eastAsia="Fira Sans Medium" w:hAnsi="Fira Sans Medium" w:cs="Fira Sans Medium"/>
                <w:b w:val="0"/>
                <w:bCs w:val="0"/>
                <w:caps/>
                <w:color w:val="FFFFFF"/>
                <w:sz w:val="20"/>
                <w:szCs w:val="20"/>
                <w:bdr w:val="none" w:sz="0" w:space="0" w:color="auto"/>
                <w:shd w:val="clear" w:color="auto" w:fill="auto"/>
                <w:vertAlign w:val="baseline"/>
              </w:rPr>
            </w:pPr>
          </w:p>
        </w:tc>
      </w:tr>
    </w:tbl>
    <w:tbl>
      <w:tblPr>
        <w:tblStyle w:val="documentparentContainer"/>
        <w:tblW w:w="0" w:type="auto"/>
        <w:tblLayout w:type="fixed"/>
        <w:tblCellMar>
          <w:top w:w="900" w:type="dxa"/>
          <w:left w:w="0" w:type="dxa"/>
          <w:bottom w:w="0" w:type="dxa"/>
          <w:right w:w="0" w:type="dxa"/>
        </w:tblCellMar>
        <w:tblLook w:val="05E0"/>
      </w:tblPr>
      <w:tblGrid>
        <w:gridCol w:w="6640"/>
        <w:gridCol w:w="810"/>
        <w:gridCol w:w="3390"/>
      </w:tblGrid>
      <w:tr>
        <w:tblPrEx>
          <w:tblW w:w="0" w:type="auto"/>
          <w:tblLayout w:type="fixed"/>
          <w:tblCellMar>
            <w:top w:w="900" w:type="dxa"/>
            <w:left w:w="0" w:type="dxa"/>
            <w:bottom w:w="0" w:type="dxa"/>
            <w:right w:w="0" w:type="dxa"/>
          </w:tblCellMar>
          <w:tblLook w:val="05E0"/>
        </w:tblPrEx>
        <w:trPr>
          <w:hidden/>
        </w:trPr>
        <w:tc>
          <w:tcPr>
            <w:tcW w:w="6640" w:type="dxa"/>
            <w:noWrap w:val="0"/>
            <w:tcMar>
              <w:top w:w="420" w:type="dxa"/>
              <w:left w:w="0" w:type="dxa"/>
              <w:bottom w:w="400" w:type="dxa"/>
              <w:right w:w="0" w:type="dxa"/>
            </w:tcMar>
            <w:vAlign w:val="top"/>
            <w:hideMark/>
          </w:tcPr>
          <w:p>
            <w:pPr>
              <w:pStyle w:val="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aps/>
                <w:color w:val="000000"/>
                <w:sz w:val="48"/>
                <w:szCs w:val="48"/>
                <w:bdr w:val="none" w:sz="0" w:space="0" w:color="auto"/>
                <w:vertAlign w:val="baseline"/>
              </w:rPr>
            </w:pPr>
            <w:r>
              <w:rPr>
                <w:rStyle w:val="span"/>
                <w:b/>
                <w:bCs/>
                <w:caps/>
                <w:color w:val="000000"/>
              </w:rPr>
              <w:t>Joseph</w:t>
            </w:r>
            <w:r>
              <w:rPr>
                <w:rStyle w:val="documentleft-box"/>
                <w:b/>
                <w:bCs/>
                <w:caps/>
                <w:color w:val="00000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b/>
                <w:bCs/>
                <w:caps/>
                <w:color w:val="000000"/>
              </w:rPr>
              <w:t>Keller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6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Summary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5" style="width:332pt;height:10.5pt;margin-top:2.25pt;margin-left:0;mso-position-vertical-relative:line;position:absolute;z-index:-251658240" filled="t" fillcolor="#feeedd" stroked="f">
                  <v:path strokeok="f"/>
                </v:rect>
              </w:pict>
            </w:r>
          </w:p>
          <w:p>
            <w:pPr>
              <w:pStyle w:val="p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Proficient Big Data Engineer recognized for effective communication and troubleshooting skills. Experienced in developing ETL processes and maintaining data systems, ready to leverage expertise to improve data-driven decision-making and operational efficiency.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Experience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6" style="width:332pt;height:10.5pt;margin-top:2.25pt;margin-left:0;mso-position-vertical-relative:line;position:absolute;z-index:-251657216" filled="t" fillcolor="#feeedd" stroked="f">
                  <v:path strokeok="f"/>
                </v:rect>
              </w:pict>
            </w:r>
          </w:p>
          <w:p>
            <w:pPr>
              <w:pStyle w:val="documentexperience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Big Data Engineer/Devops Engineer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01/2022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Current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Charter Communications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b w:val="0"/>
                <w:bCs w:val="0"/>
                <w:color w:val="000000"/>
                <w:sz w:val="20"/>
                <w:szCs w:val="20"/>
              </w:rPr>
              <w:t>St Louis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b w:val="0"/>
                <w:bCs w:val="0"/>
                <w:color w:val="000000"/>
                <w:sz w:val="20"/>
                <w:szCs w:val="20"/>
              </w:rPr>
              <w:t>Missouri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60"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Designed and implemented data processing pipelines for large datasets.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Collaborated with cross-functional teams to define data requirements and solutions.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ETL processes using Apache Spark and Hadoop frameworks.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Maintained and optimized existing data infrastructure for performance improvements.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Assisted in troubleshooting data-related issues across multiple systems and platforms.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Documented technical specifications for data architecture and system integrations.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Developed ETL jobs to extract, transform, and load data from various sources into the target system.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Used scripting languages such as Python or Bash to automate routine tasks associated with Big Data engineering.</w:t>
            </w:r>
          </w:p>
          <w:p>
            <w:pPr>
              <w:pStyle w:val="divdocumentulli"/>
              <w:numPr>
                <w:ilvl w:val="0"/>
                <w:numId w:val="1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Integrated existing systems with new platforms such as AWS S3.</w:t>
            </w:r>
          </w:p>
          <w:p>
            <w:pPr>
              <w:pStyle w:val="documentexperience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Cloud Developer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02/2021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05/2021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AT&amp;T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b w:val="0"/>
                <w:bCs w:val="0"/>
                <w:color w:val="000000"/>
                <w:sz w:val="20"/>
                <w:szCs w:val="20"/>
              </w:rPr>
              <w:t>Saint Louis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b w:val="0"/>
                <w:bCs w:val="0"/>
                <w:color w:val="000000"/>
                <w:sz w:val="20"/>
                <w:szCs w:val="20"/>
              </w:rPr>
              <w:t>MO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60"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Automated deployment processes using Jenkins CI and CD pipelines.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Created Jenkins jobs for automated build processes with email notifications.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Implemented DevOps practices such as continuous integration and deployment pipelines using Jenkins, Docker, Kubernetes.</w:t>
            </w:r>
          </w:p>
          <w:p>
            <w:pPr>
              <w:pStyle w:val="documentexperience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>Software Support Engineer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02/2019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03/2021</w:t>
            </w:r>
            <w:r>
              <w:rPr>
                <w:rStyle w:val="documentjobdates"/>
                <w:b w:val="0"/>
                <w:bCs w:val="0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ocumentpaddedline"/>
              <w:spacing w:before="0" w:after="0" w:line="260" w:lineRule="atLeast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Centene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jobcity"/>
                <w:b w:val="0"/>
                <w:bCs w:val="0"/>
                <w:color w:val="000000"/>
                <w:sz w:val="20"/>
                <w:szCs w:val="20"/>
              </w:rPr>
              <w:t>St Louis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jobstate"/>
                <w:b w:val="0"/>
                <w:bCs w:val="0"/>
                <w:color w:val="000000"/>
                <w:sz w:val="20"/>
                <w:szCs w:val="20"/>
              </w:rPr>
              <w:t>Missouri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60"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Diagnosed and resolved software issues using ticketing systems.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Collaborated with developers to identify and address software bugs.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technical support for software applications to internal users.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Provided technical support for resolving issues related to DevOps tools and technologies used in the organization.</w:t>
            </w:r>
          </w:p>
          <w:p>
            <w:pPr>
              <w:pStyle w:val="divdocumentulli"/>
              <w:numPr>
                <w:ilvl w:val="0"/>
                <w:numId w:val="3"/>
              </w:numPr>
              <w:spacing w:after="0" w:line="260" w:lineRule="atLeast"/>
              <w:ind w:left="220" w:right="0" w:hanging="192"/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Conducted regular health checks for all databases running on different platforms.</w:t>
            </w:r>
          </w:p>
          <w:p>
            <w:pPr>
              <w:pStyle w:val="bottomlow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50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Education and Training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7" style="width:332pt;height:10.5pt;margin-top:2.25pt;margin-left:0;mso-position-vertical-relative:line;position:absolute;z-index:-251656192" filled="t" fillcolor="#feeedd" stroked="f">
                  <v:path strokeok="f"/>
                </v:rect>
              </w:pic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degree"/>
                <w:b w:val="0"/>
                <w:bCs w:val="0"/>
                <w:color w:val="000000"/>
                <w:sz w:val="20"/>
                <w:szCs w:val="20"/>
              </w:rPr>
              <w:t>Bachelor of Arts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programline"/>
                <w:b w:val="0"/>
                <w:bCs w:val="0"/>
                <w:color w:val="000000"/>
                <w:sz w:val="20"/>
                <w:szCs w:val="20"/>
              </w:rPr>
              <w:t>Games And Game Design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b w:val="0"/>
                <w:bCs w:val="0"/>
                <w:color w:val="000000"/>
                <w:sz w:val="20"/>
                <w:szCs w:val="20"/>
              </w:rPr>
              <w:t>12/2018</w:t>
            </w:r>
          </w:p>
          <w:p>
            <w:pPr>
              <w:pStyle w:val="documentpaddedlin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companyname"/>
                <w:b/>
                <w:bCs/>
                <w:color w:val="000000"/>
                <w:sz w:val="20"/>
                <w:szCs w:val="20"/>
              </w:rPr>
              <w:t>Webster University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documenteducationjobcity"/>
                <w:b w:val="0"/>
                <w:bCs w:val="0"/>
                <w:color w:val="000000"/>
                <w:sz w:val="20"/>
                <w:szCs w:val="20"/>
              </w:rPr>
              <w:t>St Louis, MO</w:t>
            </w:r>
          </w:p>
          <w:p>
            <w:pPr>
              <w:pStyle w:val="left-boxsectionnth-last-child1bottomlowborder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20" w:lineRule="atLeast"/>
              <w:ind w:left="0" w:right="0"/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</w:tc>
        <w:tc>
          <w:tcPr>
            <w:tcW w:w="81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leftbox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60" w:lineRule="atLeast"/>
              <w:ind w:left="0" w:right="0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3390" w:type="dxa"/>
            <w:tcMar>
              <w:top w:w="600" w:type="dxa"/>
              <w:left w:w="0" w:type="dxa"/>
              <w:bottom w:w="400" w:type="dxa"/>
              <w:right w:w="0" w:type="dxa"/>
            </w:tcMar>
            <w:vAlign w:val="top"/>
            <w:hideMark/>
          </w:tcPr>
          <w:p>
            <w:pPr>
              <w:pStyle w:val="documentprflPi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strike w:val="0"/>
                <w:color w:val="000000"/>
                <w:sz w:val="20"/>
                <w:szCs w:val="20"/>
                <w:u w:val="none"/>
              </w:rPr>
              <w:drawing>
                <wp:inline>
                  <wp:extent cx="2133600" cy="21336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213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00" w:line="400" w:lineRule="exact"/>
              <w:ind w:left="0" w:right="0"/>
              <w:jc w:val="center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ectionSECTIONCNTCcntc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00" w:after="0" w:line="26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Contact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8" style="width:169.5pt;height:10.5pt;margin-top:2.25pt;margin-left:0;mso-position-vertical-relative:line;position:absolute;z-index:-251655168" filled="t" fillcolor="#feeedd" stroked="f">
                  <v:path strokeok="f"/>
                </v:rect>
              </w:pict>
            </w:r>
          </w:p>
          <w:p>
            <w:pPr>
              <w:pStyle w:val="documentaddress"/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vanish/>
                <w:color w:val="000000"/>
              </w:rPr>
              <w:t xml:space="preserve"> </w:t>
            </w:r>
            <w:r>
              <w:rPr>
                <w:rStyle w:val="documenttxtBold"/>
                <w:b/>
                <w:bCs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</w:rPr>
              <w:t>St Louis, MO 63123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b w:val="0"/>
                <w:bCs w:val="0"/>
                <w:color w:val="00000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vanish/>
                <w:color w:val="000000"/>
              </w:rPr>
              <w:t xml:space="preserve"> </w:t>
            </w:r>
            <w:r>
              <w:rPr>
                <w:rStyle w:val="documenttxtBold"/>
                <w:b/>
                <w:bCs/>
                <w:vanish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</w:rPr>
              <w:t>St Louis, MO 63123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</w:rPr>
              <w:t xml:space="preserve"> </w:t>
            </w:r>
          </w:p>
          <w:p>
            <w:pPr>
              <w:pStyle w:val="documentRNArnaphonefield"/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3143228594</w:t>
            </w:r>
          </w:p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300" w:lineRule="atLeast"/>
              <w:ind w:left="0" w:right="0"/>
              <w:textAlignment w:val="auto"/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b/>
                <w:bCs/>
                <w:vanish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</w:rPr>
              <w:t>3143228594</w:t>
            </w:r>
            <w:r>
              <w:rPr>
                <w:rStyle w:val="documentRNAnonrnaphonefield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ocumentpaddedline"/>
              <w:spacing w:before="0" w:after="0" w:line="30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Email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vanish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b/>
                <w:bCs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</w:rPr>
              <w:t>jbkeller0303@gmail.com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100" w:lineRule="exac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SECTIONCNTCsectionnotSECTIONALNKtopborder"/>
              <w:pBdr>
                <w:top w:val="none" w:sz="0" w:space="5" w:color="auto"/>
                <w:left w:val="none" w:sz="0" w:space="0" w:color="auto"/>
                <w:bottom w:val="single" w:sz="8" w:space="0" w:color="000000"/>
                <w:right w:val="none" w:sz="0" w:space="0" w:color="auto"/>
              </w:pBdr>
              <w:spacing w:before="0" w:after="0" w:line="2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SECTIONCNTCsectionnotSECTIONALNKtoppad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/>
              <w:ind w:left="0" w:right="0"/>
              <w:rPr>
                <w:rStyle w:val="documentright-box"/>
                <w:rFonts w:ascii="Fira Sans" w:eastAsia="Fira Sans" w:hAnsi="Fira Sans" w:cs="Fira Sans"/>
                <w:b/>
                <w:bCs/>
                <w:color w:val="000000"/>
                <w:sz w:val="36"/>
                <w:szCs w:val="36"/>
                <w:bdr w:val="none" w:sz="0" w:space="0" w:color="auto"/>
                <w:vertAlign w:val="baseline"/>
              </w:rPr>
            </w:pP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Skills</w:t>
            </w:r>
            <w:r>
              <w:rPr>
                <w:rStyle w:val="documentsectiontitle"/>
                <w:b/>
                <w:bCs/>
                <w:caps/>
                <w:color w:val="000000"/>
                <w:highlight w:val="white"/>
              </w:rPr>
              <w:t> </w:t>
            </w:r>
            <w:r>
              <w:pict>
                <v:rect id="_x0000_s1029" style="width:169.5pt;height:10.5pt;margin-top:2.25pt;margin-left:0;mso-position-vertical-relative:line;position:absolute;z-index:-251654144" filled="t" fillcolor="#feeedd" stroked="f">
                  <v:path strokeok="f"/>
                </v:rect>
              </w:pict>
            </w:r>
          </w:p>
          <w:p>
            <w:pPr>
              <w:pStyle w:val="divdocumentulli"/>
              <w:numPr>
                <w:ilvl w:val="0"/>
                <w:numId w:val="4"/>
              </w:numPr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Hadoop frameworks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ETL implementation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Technical documentation</w:t>
            </w:r>
          </w:p>
          <w:p>
            <w:pPr>
              <w:pStyle w:val="divdocumentulli"/>
              <w:numPr>
                <w:ilvl w:val="0"/>
                <w:numId w:val="4"/>
              </w:numPr>
              <w:spacing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Effective communication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Scripting proficiency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AWS integration</w:t>
            </w:r>
          </w:p>
          <w:p>
            <w:pPr>
              <w:pStyle w:val="divdocumentulli"/>
              <w:numPr>
                <w:ilvl w:val="0"/>
                <w:numId w:val="5"/>
              </w:numPr>
              <w:spacing w:after="0" w:line="260" w:lineRule="atLeast"/>
              <w:ind w:left="220" w:right="0" w:hanging="192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>Cloud infrastructure</w:t>
            </w:r>
          </w:p>
          <w:p>
            <w:pPr>
              <w:pStyle w:val="left-boxsectionnth-last-child1bottomlowborder"/>
              <w:pBdr>
                <w:top w:val="none" w:sz="0" w:space="5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20" w:lineRule="atLeast"/>
              <w:ind w:left="0" w:right="0"/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b w:val="0"/>
                <w:bCs w:val="0"/>
                <w:vanish/>
                <w:color w:val="000000"/>
                <w:sz w:val="2"/>
                <w:szCs w:val="2"/>
                <w:bdr w:val="none" w:sz="0" w:space="0" w:color="auto"/>
                <w:vertAlign w:val="baseline"/>
              </w:rPr>
              <w:t> </w:t>
            </w:r>
          </w:p>
        </w:tc>
      </w:tr>
    </w:tbl>
    <w:p>
      <w:pPr>
        <w:pStyle w:val="divdocumentlastcontain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60" w:lineRule="atLeast"/>
        <w:ind w:left="0" w:right="0"/>
        <w:rPr>
          <w:rFonts w:ascii="Fira Sans Light" w:eastAsia="Fira Sans Light" w:hAnsi="Fira Sans Light" w:cs="Fira Sans Light"/>
          <w:b w:val="0"/>
          <w:bCs w:val="0"/>
          <w:color w:val="000000"/>
          <w:sz w:val="20"/>
          <w:szCs w:val="20"/>
          <w:bdr w:val="none" w:sz="0" w:space="0" w:color="auto"/>
          <w:vertAlign w:val="baseline"/>
        </w:rPr>
        <w:sectPr>
          <w:pgSz w:w="12240" w:h="15840"/>
          <w:pgMar w:top="0" w:right="700" w:bottom="400" w:left="700" w:header="720" w:footer="720"/>
          <w:cols w:space="720"/>
        </w:sectPr>
      </w:pPr>
    </w:p>
    <w:p>
      <w:pPr>
        <w:pStyle w:val="mlk5topbord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" w:line="260" w:lineRule="atLeast"/>
        <w:ind w:left="0" w:right="200"/>
        <w:rPr>
          <w:rStyle w:val="topbordercell"/>
          <w:rFonts w:ascii="Fira Sans Medium" w:eastAsia="Fira Sans Medium" w:hAnsi="Fira Sans Medium" w:cs="Fira Sans Medium"/>
          <w:b w:val="0"/>
          <w:bCs w:val="0"/>
          <w:caps/>
          <w:color w:val="FFFFFF"/>
          <w:sz w:val="20"/>
          <w:szCs w:val="20"/>
          <w:bdr w:val="none" w:sz="0" w:space="0" w:color="auto"/>
          <w:shd w:val="clear" w:color="auto" w:fill="auto"/>
          <w:vertAlign w:val="baseline"/>
        </w:rPr>
      </w:pPr>
    </w:p>
    <w:p>
      <w:pPr>
        <w:spacing w:line="14" w:lineRule="exact"/>
      </w:pPr>
      <w:r>
        <w:rPr>
          <w:color w:val="FFFFFF"/>
          <w:sz w:val="2"/>
        </w:rPr>
        <w:t>#HRJ#5cd9951a-c0d6-4912-a5ee-c8eee4a636f2#</w:t>
      </w:r>
    </w:p>
    <w:sectPr>
      <w:type w:val="continuous"/>
      <w:pgSz w:w="12240" w:h="15840"/>
      <w:pgMar w:top="400" w:right="700" w:bottom="400" w:left="7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BFF55A28-F8C9-4476-A1D0-7E594E50AE11}"/>
    <w:embedBold r:id="rId2" w:fontKey="{DCFA929D-A3EC-40E9-9119-586D587E3374}"/>
  </w:font>
  <w:font w:name="Fira Sans Light">
    <w:charset w:val="00"/>
    <w:family w:val="auto"/>
    <w:pitch w:val="default"/>
    <w:sig w:usb0="00000000" w:usb1="00000000" w:usb2="00000000" w:usb3="00000000" w:csb0="00000001" w:csb1="00000000"/>
    <w:embedRegular r:id="rId3" w:fontKey="{E1977BDE-722C-47F2-BE45-E934EA1B3B1B}"/>
  </w:font>
  <w:font w:name="Fira Sans Medium">
    <w:charset w:val="00"/>
    <w:family w:val="auto"/>
    <w:pitch w:val="default"/>
    <w:sig w:usb0="00000000" w:usb1="00000000" w:usb2="00000000" w:usb3="00000000" w:csb0="00000001" w:csb1="00000000"/>
    <w:embedRegular r:id="rId4" w:fontKey="{13F174D6-4260-40E7-8136-64D4BDA2394F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">
    <w:name w:val="document_section"/>
    <w:basedOn w:val="Normal"/>
  </w:style>
  <w:style w:type="paragraph" w:customStyle="1" w:styleId="documentparagraphfirstparagraph">
    <w:name w:val="document_paragraph_firstparagraph"/>
    <w:basedOn w:val="Normal"/>
    <w:pPr>
      <w:pBdr>
        <w:top w:val="none" w:sz="0" w:space="5" w:color="auto"/>
      </w:pBdr>
    </w:pPr>
  </w:style>
  <w:style w:type="paragraph" w:customStyle="1" w:styleId="documentname">
    <w:name w:val="document_name"/>
    <w:basedOn w:val="Normal"/>
    <w:pPr>
      <w:spacing w:line="500" w:lineRule="atLeast"/>
      <w:jc w:val="left"/>
    </w:pPr>
    <w:rPr>
      <w:rFonts w:ascii="Fira Sans" w:eastAsia="Fira Sans" w:hAnsi="Fira Sans" w:cs="Fira Sans"/>
      <w:b/>
      <w:bCs/>
      <w:caps/>
      <w:sz w:val="48"/>
      <w:szCs w:val="4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topbordercell">
    <w:name w:val="topbordercell"/>
    <w:basedOn w:val="DefaultParagraphFont"/>
    <w:rPr>
      <w:shd w:val="clear" w:color="auto" w:fill="F6911E"/>
    </w:rPr>
  </w:style>
  <w:style w:type="paragraph" w:customStyle="1" w:styleId="mlk5topborder">
    <w:name w:val="mlk5topborder"/>
    <w:basedOn w:val="Normal"/>
    <w:pPr>
      <w:jc w:val="right"/>
    </w:pPr>
    <w:rPr>
      <w:rFonts w:ascii="Fira Sans Medium" w:eastAsia="Fira Sans Medium" w:hAnsi="Fira Sans Medium" w:cs="Fira Sans Medium"/>
      <w:b w:val="0"/>
      <w:bCs w:val="0"/>
      <w:caps/>
      <w:color w:val="FFFFFF"/>
      <w:sz w:val="20"/>
      <w:szCs w:val="20"/>
    </w:rPr>
  </w:style>
  <w:style w:type="character" w:customStyle="1" w:styleId="mlk5topborderCharacter">
    <w:name w:val="mlk5topborder Character"/>
    <w:basedOn w:val="DefaultParagraphFont"/>
    <w:rPr>
      <w:rFonts w:ascii="Fira Sans Medium" w:eastAsia="Fira Sans Medium" w:hAnsi="Fira Sans Medium" w:cs="Fira Sans Medium"/>
      <w:b w:val="0"/>
      <w:bCs w:val="0"/>
      <w:caps/>
      <w:color w:val="FFFFFF"/>
      <w:sz w:val="20"/>
      <w:szCs w:val="20"/>
    </w:rPr>
  </w:style>
  <w:style w:type="table" w:customStyle="1" w:styleId="topBorderTable">
    <w:name w:val="topBorderTable"/>
    <w:basedOn w:val="TableNormal"/>
    <w:tblPr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sz w:val="2"/>
      <w:szCs w:val="2"/>
    </w:rPr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000000"/>
      </w:pBdr>
      <w:spacing w:line="20" w:lineRule="atLeast"/>
    </w:pPr>
    <w:rPr>
      <w:vanish/>
      <w:sz w:val="2"/>
      <w:szCs w:val="2"/>
    </w:rPr>
  </w:style>
  <w:style w:type="paragraph" w:customStyle="1" w:styleId="toppadding">
    <w:name w:val="toppadding"/>
    <w:basedOn w:val="Normal"/>
    <w:rPr>
      <w:vanish/>
    </w:rPr>
  </w:style>
  <w:style w:type="paragraph" w:customStyle="1" w:styleId="documentheading">
    <w:name w:val="document_heading"/>
    <w:basedOn w:val="Normal"/>
    <w:pP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experienceparagraphspacing">
    <w:name w:val="document_experience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xperienceparagraphspacingCharacter">
    <w:name w:val="document_experience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dates">
    <w:name w:val="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texp-noneparentContainerexperiencetotl-expr">
    <w:name w:val="document_texp-none_parentContainer_experience_totl-expr"/>
    <w:basedOn w:val="DefaultParagraphFont"/>
    <w:rPr>
      <w:vanish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ocumentjobcity">
    <w:name w:val="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state">
    <w:name w:val="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jobcountry">
    <w:name w:val="document_jobcountr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documentexperienceparagraph">
    <w:name w:val="document_experience_paragraph"/>
    <w:basedOn w:val="Normal"/>
    <w:pPr>
      <w:pBdr>
        <w:top w:val="none" w:sz="0" w:space="0" w:color="auto"/>
      </w:pBdr>
    </w:pPr>
  </w:style>
  <w:style w:type="paragraph" w:customStyle="1" w:styleId="documenteducationparagraphspacing">
    <w:name w:val="document_education_paragraphspacing"/>
    <w:basedOn w:val="Normal"/>
    <w:pPr>
      <w:spacing w:line="2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character" w:customStyle="1" w:styleId="documentdegree">
    <w:name w:val="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programline">
    <w:name w:val="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educationjobcity">
    <w:name w:val="document_education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state">
    <w:name w:val="document_education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ocumenteducationjobcountry">
    <w:name w:val="document_education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left-boxsectionnth-last-child1bottomlowborder">
    <w:name w:val="left-box_section_nth-last-child(1)_bottomlowborder"/>
    <w:basedOn w:val="Normal"/>
    <w:pPr>
      <w:pBdr>
        <w:bottom w:val="none" w:sz="0" w:space="0" w:color="auto"/>
      </w:pBdr>
    </w:pPr>
    <w:rPr>
      <w:vanish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idSECTIONPICT">
    <w:name w:val="document_right-box_section_id^=SECTION_PICT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jc w:val="center"/>
    </w:pPr>
    <w:rPr>
      <w:bdr w:val="none" w:sz="0" w:space="0" w:color="auto"/>
    </w:rPr>
  </w:style>
  <w:style w:type="paragraph" w:customStyle="1" w:styleId="documentparagraphnth-last-child1">
    <w:name w:val="document_paragraph_nth-last-child(1)"/>
    <w:basedOn w:val="Normal"/>
  </w:style>
  <w:style w:type="paragraph" w:customStyle="1" w:styleId="documentprflPic">
    <w:name w:val="document_prflPic"/>
    <w:basedOn w:val="Normal"/>
    <w:pPr>
      <w:jc w:val="center"/>
    </w:pPr>
  </w:style>
  <w:style w:type="paragraph" w:customStyle="1" w:styleId="documentprflPicfield">
    <w:name w:val="document_prflPic_field"/>
    <w:basedOn w:val="Normal"/>
    <w:pPr>
      <w:jc w:val="center"/>
    </w:pPr>
  </w:style>
  <w:style w:type="character" w:customStyle="1" w:styleId="documentprflPicimg">
    <w:name w:val="document_prflPic_img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right-boxSECTIONCNTC">
    <w:name w:val="document_right-box_SECTION_CNTC"/>
    <w:basedOn w:val="Normal"/>
    <w:pPr>
      <w:pBdr>
        <w:bottom w:val="none" w:sz="0" w:space="0" w:color="auto"/>
      </w:pBdr>
    </w:pPr>
  </w:style>
  <w:style w:type="paragraph" w:customStyle="1" w:styleId="sectionSECTIONCNTCcntctoppadding">
    <w:name w:val="section_SECTION_CNTC_cntctoppadding"/>
    <w:basedOn w:val="Normal"/>
    <w:rPr>
      <w:vanish/>
    </w:rPr>
  </w:style>
  <w:style w:type="paragraph" w:customStyle="1" w:styleId="documentparagraphPARAGRAPHCNTCnth-last-child1">
    <w:name w:val="document_paragraph_PARAGRAPH_CNTC_nth-last-child(1)"/>
    <w:basedOn w:val="Normal"/>
  </w:style>
  <w:style w:type="paragraph" w:customStyle="1" w:styleId="documentaddress">
    <w:name w:val="document_address"/>
    <w:basedOn w:val="Normal"/>
    <w:pPr>
      <w:spacing w:line="30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documentRNArnaphonefield">
    <w:name w:val="document_RNA_rnaphonefield"/>
    <w:basedOn w:val="Normal"/>
  </w:style>
  <w:style w:type="character" w:customStyle="1" w:styleId="documentRNAnonrnaphonefield">
    <w:name w:val="document_RNA_nonrnaphonefield"/>
    <w:basedOn w:val="DefaultParagraphFont"/>
    <w:rPr>
      <w:vanish/>
    </w:rPr>
  </w:style>
  <w:style w:type="paragraph" w:customStyle="1" w:styleId="documentSECTIONCNTCsectionnotSECTIONALNK">
    <w:name w:val="document_SECTION_CNTC + section_not(.SECTION_ALNK)"/>
    <w:basedOn w:val="Normal"/>
    <w:pPr>
      <w:pBdr>
        <w:top w:val="single" w:sz="8" w:space="25" w:color="000000"/>
      </w:pBdr>
    </w:pPr>
  </w:style>
  <w:style w:type="paragraph" w:customStyle="1" w:styleId="SECTIONCNTCsectionnotSECTIONALNKtopborder">
    <w:name w:val="SECTION_CNTC + section_not(.SECTION_ALNK)_topborder"/>
    <w:basedOn w:val="Normal"/>
  </w:style>
  <w:style w:type="paragraph" w:customStyle="1" w:styleId="SECTIONCNTCsectionnotSECTIONALNKtoppadding">
    <w:name w:val="SECTION_CNTC + section_not(.SECTION_ALNK)_toppadding"/>
    <w:basedOn w:val="Normal"/>
    <w:pPr>
      <w:spacing w:line="500" w:lineRule="atLeast"/>
    </w:pPr>
  </w:style>
  <w:style w:type="table" w:customStyle="1" w:styleId="documentparentContainer">
    <w:name w:val="document_parentContainer"/>
    <w:basedOn w:val="TableNormal"/>
    <w:tblPr/>
  </w:style>
  <w:style w:type="paragraph" w:customStyle="1" w:styleId="divdocumentlastcontainer">
    <w:name w:val="div_document_lastcontainer"/>
    <w:basedOn w:val="Normal"/>
    <w:pPr>
      <w:pBdr>
        <w:bottom w:val="none" w:sz="0" w:space="30" w:color="auto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Keller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5cd9951a-c0d6-4912-a5ee-c8eee4a636f2</vt:lpwstr>
  </property>
  <property fmtid="{D5CDD505-2E9C-101B-9397-08002B2CF9AE}" pid="3" name="x1ye=0">
    <vt:lpwstr>oEYAAB+LCAAAAAAABAAUmkV241AUBRekgZiGYgaLpZmYmbX6Tk9zZJ/873ffrYoDEZjAUywOiwJLYzCCkQQHQwLGsDgj0BDDK47fx9VvOF6iBGdkddCAJucEzukvsmu6yc8cnqy6kZRB9I/FqLLXyWMn8aIMzKbYfgvhl1YBcctE05aVCQEqMdcVU6h+LRZrAxrfCk/vl6mJb69swrIf2+mL1r4dUC+bFsWWyfS0AahKsJC7zTaXxVj2rIVOtNy</vt:lpwstr>
  </property>
  <property fmtid="{D5CDD505-2E9C-101B-9397-08002B2CF9AE}" pid="4" name="x1ye=1">
    <vt:lpwstr>FBF3qZZKs/Hk0PXIT+6MThyNZc7QdSi3FpjIxDGoHSGAMMZwWeAYxSSZBL4nxTjyfp0TrDLEKHYTfXwF4XIEDCHby7BAWVZmZgU06KpgNLNcvSODaRaGByHaciyXCVRNakOFeP64aeQwoUZsaoPfkS57T+LjCvgNSUx2Tlu18mJtr8dQvPUMr6+AEpL59K+Z0efKhFlkRWmO7ZDQ1+IHZJcqWsa+pY0DrUVwnwtatP8nEJeRT7E+EJCKXdheK07</vt:lpwstr>
  </property>
  <property fmtid="{D5CDD505-2E9C-101B-9397-08002B2CF9AE}" pid="5" name="x1ye=10">
    <vt:lpwstr>8dO/jfdkuc/fNil+0Jpaj1RIIea/sloTwIhZZEAQrZlicAGg9q8SWdOtHmbrIJS/IX52CxzktpIdCYkL7cL7aoyeeF7MOEsxYPdzUwpjbuMqDf7e9rQRx4CszvI9Vp06vkqHOssXxfHmkid1mok+mtsDrtVn4YAS3q9VEWxNtPf8SYukB3ILg7rlJi+N5pJD+1iVBjz2LHreuRYm/BwfijfKJPfOfo2TGizHtXU2fm78MVjz4JZGln8YVU/Ogea</vt:lpwstr>
  </property>
  <property fmtid="{D5CDD505-2E9C-101B-9397-08002B2CF9AE}" pid="6" name="x1ye=11">
    <vt:lpwstr>HBvytaRY4r6SnPISf6ctwqCv2FawDvVYgwJmivDhmQ9WEQSxIpRpzEih04a+rdV/UUapG+a57P0EwRpaekDhJ+uA0sugjva9yQzWydBCpJ5EyJJ1yigXWXXokMPe/Qcn4TMrQ9+9HYjXn+IuCtCgQBGat91dMUCpnl0L/7yelRd/rz4sGgQddhz2JfpohwzrS41U4X1VYmlmnO7mfusEQDRE9SdP8xOUb9ytvbr1KDw6L9dYr+5Hw5M6JGB8ikT</vt:lpwstr>
  </property>
  <property fmtid="{D5CDD505-2E9C-101B-9397-08002B2CF9AE}" pid="7" name="x1ye=12">
    <vt:lpwstr>zcp/HeCVXr/EYp1QCxjOavfbMqRQB2uHpGWxqPKx4NQBwmmdNou9uaZ1QiSYX5lXe3e2Rgn8OnITbBUGOTu8WzlEpT9EXs9iQMR1Ddb94vMMyFTj7yfSKP0IGFiCKXmYsgX4RDTcP8hR0UIauIH3SQSRefD3oOBELAKZyMaW02jR42QZyIlCHZAeylgKZpn7R1RkZAlRqSZZyS36xBMI84gp+UNQmko2iis84pN6u6cPRGbtFqzi628E3Ww7N9e</vt:lpwstr>
  </property>
  <property fmtid="{D5CDD505-2E9C-101B-9397-08002B2CF9AE}" pid="8" name="x1ye=13">
    <vt:lpwstr>oYPIxlma4LvbR/z52Ej2M86QjQfL2DNormg4dNsh76RU9jRU0KXZKU1FB7ifk3xWNDbOtFjH3HV2L3po8scmW0ndxMTYv0yAVwC++v62EjfIl66VlFkLp+A3YGFBbJF/gQjYiW8VnQLprAEK6zwr9u1oFkYFM379xpFrxyh0Xv3RqTSqcNEnCOh8MGCp4dpy/9gSgYfURRFDJy9caid+XELZ+JCuMHLnCSpexTGLt0wRiixMDzEW5gnd8vw7/5P</vt:lpwstr>
  </property>
  <property fmtid="{D5CDD505-2E9C-101B-9397-08002B2CF9AE}" pid="9" name="x1ye=14">
    <vt:lpwstr>hh8T/pyAsQSoaM/G7jaDb9Mhjy1tM5/8Hlk7f+5npQh8qD+9zVa5Bq3dnbcZDOKbDbSBfYgqsJbvMXI2t/AAP3Zjhk31nKXGx98yUFn9TF8hnMSGYkI4MynaH4J57kudV/FTPLHfgLMZHSQQeQfYDg9qW+FVnjBh3bfDewP9BaPt/xoMiRPFZmLhaK+icSTElFFab6q7VUE8yvl9PHaOBSKy18K6o8u4LLxahHybTpLlgX0WY6hdd6kvT5OIk+J</vt:lpwstr>
  </property>
  <property fmtid="{D5CDD505-2E9C-101B-9397-08002B2CF9AE}" pid="10" name="x1ye=15">
    <vt:lpwstr>DZXdgJqnnOsHfjx2ICyIV5yQekK9PXs6RXWN81v3BUeCZJLBzYsxOotith8ZEdQH/spr71+YKbvRmINnV3+lzkj/dH3YdfCI9btD59ZEAA8x5/Kc60L6A9vLKptR5BXLU/K76jBt4tdrrWyHGuA8TnygQLSNmRthy2zF1mFJN8tzk0KL2Cfu/LvGHva3vJ3pDjaNxW7T8RHgbQEQ43cXtG2eiKw+z9SOOUkQiyyPTCPlp44/lv+0mfLpfeLZEeR</vt:lpwstr>
  </property>
  <property fmtid="{D5CDD505-2E9C-101B-9397-08002B2CF9AE}" pid="11" name="x1ye=16">
    <vt:lpwstr>ovOuZ1cbgb/3LzvRIw29s887/CRvuduKS17ou98kQ/0InKFthPkaeb5MMavUOJ9fMCSBZE8lkPBEvEHDXXRbc8DPr/pr8qdLTrv7q4R2NYbjg+TY/SCVnzol2hYUSJNJO+JwMJwzGWvlRBKjCiLZaAz6UW5VhbWWwNRJxyhPjKw3VcAnS79Liy7GpZLmEtQHNRnugaFMg+tRbnV1cUkrQtFAHwOHFk+p9cOMx3wEMKNO+BswmwTW25fL8yX4PGn</vt:lpwstr>
  </property>
  <property fmtid="{D5CDD505-2E9C-101B-9397-08002B2CF9AE}" pid="12" name="x1ye=17">
    <vt:lpwstr>UmujhltbtcuFfuMlY/ZcAtZLEPHPiw1xKNTwebZ8F7Cd7h047EV5yhly3PW4qfda6HGjIgj1TmIsoSZVwvQHiIqBQlMzT2uU8vrkCTYRf/dUXuABslLLafGc83NskDC5ft6TNcmNpDea58piWLzLYdgXxOakYSkyftQYfzucxLep3cR9RZMTBtU5H13Nh/qqk5vQ+yDelEYbW31/9nE4mKBrw9Oa3dC3iXS+MWdcKDyjkGPi8lviEyeqruNaLdm</vt:lpwstr>
  </property>
  <property fmtid="{D5CDD505-2E9C-101B-9397-08002B2CF9AE}" pid="13" name="x1ye=18">
    <vt:lpwstr>Pc3YEt/vdS2Gm5HysitBLU/N3Hka8nRfdosiPsuq6E6ZrGhRLCRVwvjjb4yjiRHiRYew/5yYp/IUM+KOTfMwcI2ZdY5IMg9auMAHunmxrVT0464yX/6s4T/rzezc3fqf3tiEcJPZPYEEgff/3uYPIaLAnexFkywc0Lhe+l7yMpL1yhCegUGJyBXfvjRdbfiJhh+I1hc0t/+r+hjyyDHX1X2qehBH/v22Sk5eAN3xigN+jH/NaAdK5ztm9ksZgwF</vt:lpwstr>
  </property>
  <property fmtid="{D5CDD505-2E9C-101B-9397-08002B2CF9AE}" pid="14" name="x1ye=19">
    <vt:lpwstr>HJO0NXxBDjpQF4MaPAaO7f0A8FUYRpcFICUMVVqKyz5ZYlMKZomvB5GkqiejwZ9I+okpwWM1BINhvsZz9vBJk3/XJLqkDJ0dQv35G18MeRiMcD2ch+orBKmrY7U3vF7iTv9A8sgj8jPgdRmBeHrmEUU20KXDm8VdNz2aMWIo5tiIGD7W3RwidAmbM9ZccjjtNWSNkoAOYrvAr7sFmXgSpGii9NGx2uYoy37k9WxSey/DUdyiEi5fvDztTYegtj1</vt:lpwstr>
  </property>
  <property fmtid="{D5CDD505-2E9C-101B-9397-08002B2CF9AE}" pid="15" name="x1ye=2">
    <vt:lpwstr>AJS7B5TnzGP2XTeUKDznrlZ0sa2/VU8jIOQavVhoSqEiiopoWop0NSzgJWWja3cp9ZxfZaBLuBYUMvErWcdS7nVGpik+bLTxpYuoZZSf6a5PTaDZGfmMjxl0mXEIb3SKmBeEslB/WD9SsBhheGJiGC1fraQabPeSmLtXzLnelDnXhXN1GNupe2bg/ISQYFUFVBGJA/VuiUawtWAeNjouvAnx8EzEg+k0BrRYWLmuEK+CZALvevEBtuEyzLJFKAE</vt:lpwstr>
  </property>
  <property fmtid="{D5CDD505-2E9C-101B-9397-08002B2CF9AE}" pid="16" name="x1ye=20">
    <vt:lpwstr>AdggbwNjAH6FypXefKD+rWkdXn/ICI9VGf8/DUd0P90l0+5BeSZ6lMqeZuks5J2averL432r59Jm/vjt9sEBYlavxP5GC9OWDM1eNyNW7SweDOTxYdE1O2x7bbB8jBa8LIKTGlYbIePJALgO7g6vMxJpZBIGIpTQpyNiAJSvzL3RQG0st81bi8ergo8etMrmCUixiYu2axu+Q7TiKoAlOZa9CYDoP9QNNNxYvULgFBIfB1f3tRn+A/we7H/xprW</vt:lpwstr>
  </property>
  <property fmtid="{D5CDD505-2E9C-101B-9397-08002B2CF9AE}" pid="17" name="x1ye=21">
    <vt:lpwstr>UCY/ujHanG5osJaV9gYiIq1iXhAMowTpJeB52j31KJhYvEB0jnmFkdJz0Mh8TjTBJKAQGs8VEO2NHa9ZGdobSMsrUkWYWoHGeNzHH8xrUldrzs6t1hJDMK4hl30rFXrMRh2/Yz32tFTLkZwob3Y0lvDA91cttDfBNIfgYhPPBvs3grCCG64YdLtX9tyIzGO13RBYQaK9PzbQ0aQeZ2oMSOVy6gL9vTLSYp3ibDMSOPARhNLkoZ18XwS/fr3CU/a</vt:lpwstr>
  </property>
  <property fmtid="{D5CDD505-2E9C-101B-9397-08002B2CF9AE}" pid="18" name="x1ye=22">
    <vt:lpwstr>Z/IuS1vZ6HqyL+yK0JzyS8mlfEnAm9SlQgkX0XvutK/35rC5iJ32S21AySVdDEMVogqSJ+HyAD+R9IjRFzBPffAWVkwGAFb1GqRyy1VXNGqa+K8hqdYBhVdKXSNlm2nbdImi0UvKIfJV/rkvLtbKD+lX7ElKGPSKRWhPtsFjC40DiEej1lzXMLxA8wYpgdgkPUL7bjeMQ7km0NRz4QpEj0+XcI03SrrIjXIYB0wFr/5NEP3hJmBWQtbWyeSdWmA</vt:lpwstr>
  </property>
  <property fmtid="{D5CDD505-2E9C-101B-9397-08002B2CF9AE}" pid="19" name="x1ye=23">
    <vt:lpwstr>W7Df4bu5E7DZOZfBU6e5MgG2X5lpTV39qESJpfJybk1RNZmEXRpxSdYLmrLaj3xLuUx3Vdo2pVsxPzJuChTHvpn/epEo4GlaU0SxR6Y47WoBciVoj3n/1nrgW1CF7++5288lVjdOYDkPSaLmJ20fWaPF9spNJ9pC5al+/XXhZeeKBEKKrR9RY3S1dOZtjBAZPi9aiyudlVXZlPuBh7UawCrTPXQxq0oBzb0RZSFTZy5yb/YI+r43yTKREx6sk9+</vt:lpwstr>
  </property>
  <property fmtid="{D5CDD505-2E9C-101B-9397-08002B2CF9AE}" pid="20" name="x1ye=24">
    <vt:lpwstr>c5FVaPRZyD75vZEABq4VYeUu3wsBHmjnJYmwNRZDc+ITkYN5jDY+Of2jIHtHLMSREVo9yJudbJCGoaWn0t5ekY67iju9Jp5nxE3im4c24vYP/eeOeAAgTx+9EnHUMdjfwGBe/bi8sqB9uZUzThg3ge6ameYhMdKa/42z1ZswtqL6YqwgfiZ3EtmVCefkeNHWtdNSO7CBW+KCihd6IwiDcHZ/xLa58YyqkuLGtGwMavOmWIUUDLHtNacHwEqpFBG</vt:lpwstr>
  </property>
  <property fmtid="{D5CDD505-2E9C-101B-9397-08002B2CF9AE}" pid="21" name="x1ye=25">
    <vt:lpwstr>HbLw3bRCeHS0SdPKT7/1scnsRbjd70raOZ+rrIy2nlUwi02Jjedr2YI8S17/o8GwzLtq4S5ABq2j72ncenAn3XmKxiHp0EuLPjiYcoNbZR02tnrLdUe8DOUkdnzlk2ovjWs6EAeXWJOgO33ApKgkFRv4a3sQ54S8DnI3K3u/GQfagmKl3/e9vwlvyRftNnvbopOafsWhna6d5rMt34H1Umlt10/wsh6yw5MGx+07t5VcShNGg74q5xCKq68OubS</vt:lpwstr>
  </property>
  <property fmtid="{D5CDD505-2E9C-101B-9397-08002B2CF9AE}" pid="22" name="x1ye=26">
    <vt:lpwstr>VXa1X2PmNJ4V3FiwZvNf2bfknuAk+NE8FZBBTFP+Yf1qol/k54kcDaGi3R2rzXyhITQD6ebBqNjsBTejVM2JtOdxk0TQN6fLi+44pHu+oIr9sRFUHWslVswtZaAL1fThxqKFUZfG41EYyRTddKbhsq/3QCj2qVzdhQ+yfVoi1ss0/JW1Z5c2MbZTnZH9SakfMzLsJUlswvztmE+9SSsCXveaXaANcHhb0qnt+PIth5yRYYSXTPAmST+HCBVt6wO</vt:lpwstr>
  </property>
  <property fmtid="{D5CDD505-2E9C-101B-9397-08002B2CF9AE}" pid="23" name="x1ye=27">
    <vt:lpwstr>EKDfcuwofLf+j5FBKNVLvnSEFhqsJjHnoo9MiUsLLqeMQv3T80RUsRzKz1Ut2ch8h3euEOPbwf/1qzvuVAnqsvWzYn3Rw70F7vcwLH5IhaEKCq1axVq+NENfrEhqMRBnULxEhaVWWEyuQ5SHcpdjCIVQvjnzdSXnALyLdG0VoBz/kR6m/8KdQO1lZdudJcevk7CTMwSl0efn+JDK1ms5X7yCKr8+cwvwro512n/+PNm0VGlB4r8Tr2VDBHnIm66</vt:lpwstr>
  </property>
  <property fmtid="{D5CDD505-2E9C-101B-9397-08002B2CF9AE}" pid="24" name="x1ye=28">
    <vt:lpwstr>ZDOak7GcwfSeGIHNmAsFDzHXnM4Esno77Zen8THuh+/GhsF0mnPNSDACjIQ4adOyaQJ6JY/8TVzU0O2sXNoQ5fMayYp7j+w8eSnLJjLFIxE79TJL2PxUZwI3aDwY2M2q2lPxpyzm9Nc5jPzCxcp/eCAhLheUxekWGyeQf9U+1JvG3+/WUlRJfdYfDqjflW5/dl3KzV5sO0WkP0kye9VU0C/cz8ssOobBbrbnLPDIElnB0OrSPez6wxTonqtEjV5</vt:lpwstr>
  </property>
  <property fmtid="{D5CDD505-2E9C-101B-9397-08002B2CF9AE}" pid="25" name="x1ye=29">
    <vt:lpwstr>S/UWHw84rWxiIFv9UX4JlpB//uocVd/DFb+QOVMXXSvrIkdaQ5RlpZynHV4ddC5K4SMPubkCDVqvdWN/tuYkb0lekiG8G1SoQ3CLgZ8d1OY8hVuXtMxdajhi5mLtcWiGpwGx8ixbLvUnQwe5r//K3dY++J6wmxkt34sZMczHDKzhxx/VmQy/efKdUl/jpMCxbJqkPnUhtzGGyNTw7Xd7UMQB0UPADuy23rbvakIGbMSBIDJxvYA2LGUgw4wF7rF</vt:lpwstr>
  </property>
  <property fmtid="{D5CDD505-2E9C-101B-9397-08002B2CF9AE}" pid="26" name="x1ye=3">
    <vt:lpwstr>c4TFDnoIKhqJ7EAOX01yD10bYnhb2j9ErTUHXGaxoIwYaZQ/jMr8UtwcL5bPTDyIA9Trhx3L++uG8ZRtBdY740Fzzzpc2LfZlaJYBTtxM53KdIhe+LYHU7n7E7SYZAiZZcnBYzhY7aGL74V/AYyot97fJg6wNilMq2O2Lwg4QdvQ3JP6KcptTmZuwjQA7+S7OYx0cJH+Sl0cwPBhgd8/JQr5ambrT2Egvzzmsjco9KLl1y6NWWgJ7Vbo8hg3WoJ</vt:lpwstr>
  </property>
  <property fmtid="{D5CDD505-2E9C-101B-9397-08002B2CF9AE}" pid="27" name="x1ye=30">
    <vt:lpwstr>pCEP0UF+Go4s+A6hcfcEWfov5a9Cf2bVoRHbvnFjginj+sMSL0lDXSpiBYWswCTkfBR61QfZjrT95KMBXv+c+NDVBlyvH2WDTRyneeLq0Ptz89vzGcBCD3IstS7LC3WSpR2Mwty8UEi5vlncKJJkZz5lFfWKzbzAa2Ql3h7mm5FQ1upEDd+F0OHwntRHmqAoTSn5EtVn8mIk2uopuyvQA9fsVXyZ6j97I6h0m1qNZtxPUOluP2k9B58bAFThpkV</vt:lpwstr>
  </property>
  <property fmtid="{D5CDD505-2E9C-101B-9397-08002B2CF9AE}" pid="28" name="x1ye=31">
    <vt:lpwstr>PNLJhvdomxsGMW+zW8XXxEalPxw8vWTjyNIJkcME3fWcNY4+/pPKhjBmTfenyCStnY9QnATDQ93B8DOLkCxPgUBxSiDUNx8Q/5w2hD4Mzyyv8idMV0lSkXfmh7QnGOIqlYEXnDGJ/MqP/7kNMjOxZUoAKgrcNz5uUlyiunApuHv/Ct47I5SHpcnLhcyrN1FK2J0O7aZ9CBUT4k5ibPWLT1GxWKvwWp3ehT41BlPGZSiEFimge9GpQL/VrCAx5m4</vt:lpwstr>
  </property>
  <property fmtid="{D5CDD505-2E9C-101B-9397-08002B2CF9AE}" pid="29" name="x1ye=32">
    <vt:lpwstr>WbH0PAWs/vk3aJwE5VchPeSOmdVM+kqDoeRs0sNfyWaY5BJaBn5ShxOYUZRB8xR5661zgwHXbYzoX0Nd/ekFbuypYnn3LEb8eU7mK3NeGqjTf0VZI38D4+pFpORVboWCIV3Ag4hw2uoMkjEuZ0Q7eIRsAHAaqHaSyToQT7VpA7inR7lxeoQYoAQ/GntmjySEhLq1h54QpflDLxSaKFvkbNjYd9H9e1XLUi6kcylbxzr7CPYkRXsU0jV2ZESCy2f</vt:lpwstr>
  </property>
  <property fmtid="{D5CDD505-2E9C-101B-9397-08002B2CF9AE}" pid="30" name="x1ye=33">
    <vt:lpwstr>+B91o45EYDqnF/VHKdUoRIGaiHLd+4s957k/dC1jY+WwXnNUXUP3Z+dq/MvIKgKcTxLJIw5Xt1N/OF/bxh3/Zn+aZsAJWZmyPYjp+it0S7IdIZ4LPxwG0v3r2xvDUqlHJHWwrmqjcoUZ/YePWUg2xDVH8A0geVpoUTMKWOpvChwIk3TnI6lKYx6rlrALEvfhVCZlrjGWYwVVGjfSFEWt0XKq+CeyqxMqPZ1WLdxlXXep7UOfasvhHt/VdDJeq5J</vt:lpwstr>
  </property>
  <property fmtid="{D5CDD505-2E9C-101B-9397-08002B2CF9AE}" pid="31" name="x1ye=34">
    <vt:lpwstr>Ia+kKCTqVyTEYiUtapuOk1yuX5V8M/RJoBDjZxOsjJM8MwTWfaUUiukdAhnWVcPcAY7ajaKnyVBuDz1yX+aPn2UqPmTjD8XKgHYcGrdFzyK3JXI65OTDte5/W87p2AmDum1qn6/irc3F6CbzpSIFx0ayO5ZiEA1CIKmS/GL7chlp/q7g9/pB856gV8y2zFAWH3jpM/kvhtrmjqU5ub4I6hbYYs8w7y5eSKy6YT4aJyym/AtRyAQaiaGIMxNSpH1</vt:lpwstr>
  </property>
  <property fmtid="{D5CDD505-2E9C-101B-9397-08002B2CF9AE}" pid="32" name="x1ye=35">
    <vt:lpwstr>Y3Q6lmkTW+Kj7VMd3UO7QEakjBhIcWo5N80ejXuXFM0YfewFZciyx8JqoIIjKjJqJpkXLgoWB1WaDM45edpCQUw8yxuWpzRVQ2IJHckp0mW10itr7mB501JybZlKj6p3HDhfBc+yAaE5zYvlwM+/V3ohOnd31iOrYehw1fA3utYdt73PBJU9bhJN/OX6LWfiQ+oVvhcuT1TSnVgc6cKMQH+OyAKR/EMdG2sOr1+l+RfdfViOyLbl/4NOJnXKKvu</vt:lpwstr>
  </property>
  <property fmtid="{D5CDD505-2E9C-101B-9397-08002B2CF9AE}" pid="33" name="x1ye=36">
    <vt:lpwstr>PEP1wdeh+dJppsp2x6xaxD3MXVAv+0owssK41zSFKtwquk/CIv394NqZisMdKcu+6Z2fY08vHS6hj6Gil24ab1MlrKCldwQ8hF+GBn+M3BbX+xJEDHvGEvFAt7MdN28Uwhht7DgN/Kaqy6ANr0dleHdYPHVadfCxzfN2pYSiBBGxizlpKh+sS6/rnIfT9Z4L8kNuJgcORcP3FWTsFiC99YANKIOocI+Aj/uTmzP8dYIJYOQzAIbMwCjq6Dp5+ul</vt:lpwstr>
  </property>
  <property fmtid="{D5CDD505-2E9C-101B-9397-08002B2CF9AE}" pid="34" name="x1ye=37">
    <vt:lpwstr>Rk9780J2wrL9iCv2LtttKK8VrggCxnw5Ki0RyfhlgSsaf7xNCBdsXcJB/J7J7CbAPQvoAE1d6KfojNxUaUcVmknO0BR/46l9Ud2xDAzeRbUdQCJq9MmtrFtZRoCrhJF3QNJQ4LfmIeByLiuFbZAbr3dYPhnDHlfIS2yQjHz4FSOcQd1YUiZbAdyhtR8eE6v1ZzNmKQgCdQACo7zYONNEbS84KlgrC+v7ovnbkRn6ze1sBnDe5w3cIXWKwJZgU5S</vt:lpwstr>
  </property>
  <property fmtid="{D5CDD505-2E9C-101B-9397-08002B2CF9AE}" pid="35" name="x1ye=38">
    <vt:lpwstr>7dbM2hV9D9obamls5GZVGahQ5uE2OQOwz2um0ej6lJzeUWPNYn2wJRxjhRT0ZMJACEQ8rcSKxFawGqgn0knxHSpv9hYfRNPID+yc5xhgTschkZ0wrxpnwgGxi+8LjWn/SCiJbV9pQVfk3Q3QhU5JzZOlOzk+RD36q3AXww1xsdyQFPJx3sUM4Yw+WCcrir7yhF6brt6Dl3YZRnwiLRwbXF2fhVQ3j4O+7qzXDcbafqbAgEYibYK7LNtbM/im7tz</vt:lpwstr>
  </property>
  <property fmtid="{D5CDD505-2E9C-101B-9397-08002B2CF9AE}" pid="36" name="x1ye=39">
    <vt:lpwstr>6AO0PA/F5NODBCa7cBULBF2u51UHM6VC2HwVFFvWhHHu6IIZJLDv7U63rPxg0jUBcs4f3Mf3McJQ+Wzj25bgjFQDCPtwjel1F9Di6CtvlxaJzvAXl8sP/7AKOQd87d31+PTQb1BonbnfmrNf2baYqahganfZ2E/AeVfJRiT6+urFJ+5EKfsKCZ9vzWc+Ax6Di8coJk8LOP3ct5SXaD9+hFdtPVYuo78l+fX+4emzaqzbxvhEESniK14PysHUB/Z</vt:lpwstr>
  </property>
  <property fmtid="{D5CDD505-2E9C-101B-9397-08002B2CF9AE}" pid="37" name="x1ye=4">
    <vt:lpwstr>CGMaKvm0NrWoDfIsQ6XwvkcLMoPaCcLXzeXQsr7N/mKbRuoNrQhol1c1Y6X24NqIreHW7NGrJ7j/auaK9YBejX7y2H8xK7RQAdxkQPP8kaC2ltyYki6RWhLowmKDPUpEgMX7AsI6SrVCLwSSVIC/pBbfuwX9TZ7QXSvQ2qGRvfE92EtuTYdYT06mCwPzm+g98koTzSN94RgnhQFHgeoLjhlIAffpsVjP/DIsv+I5iASm/3drgGm+o3cr30pnFO6</vt:lpwstr>
  </property>
  <property fmtid="{D5CDD505-2E9C-101B-9397-08002B2CF9AE}" pid="38" name="x1ye=40">
    <vt:lpwstr>/K8TCzmuzuxZHieL0aqVq/Tm/wLjQuUPo/BHpKJL9polKbcb2gvC5M7Pg/zL2Imn2CWw1hPEjuV40sUIgL3lD8eVd+UVTaUWIgFw7NhvyXpYlOexEAe0og4+t7/gINoryAJ/v71xD/Ug8TNg1lXxT1ixk0RUhuob//JKqnT2VfrH7rLGyPbGgGu0q1e/QObqmRQRbS9ZD4XFq/74m6x4jw5xJPdc+9Bi93KFvYL4z9QmG3/NSa+iWQe2fAdVAoA</vt:lpwstr>
  </property>
  <property fmtid="{D5CDD505-2E9C-101B-9397-08002B2CF9AE}" pid="39" name="x1ye=41">
    <vt:lpwstr>7r/h7ZamoCSz0P1l45uGQWp9rUqpHyJXKYx5DAWWyH5VUImaaYI5XsKZM0Z8QAwHTo0ddj4MNHyA3F8WagsXCfJhSVX8KgV3a1LHoI2TdFZbtVHpYq6F89/yAE6N+Gcz4IK6ZxsapXSDR3Qa/neNsCov7YEBHNm6m9a0hdVnk1br9/toS5ZxnXE10LimW/O32n9Hh1gIZ0zkrm7luHOodCAuh1LZX31UhzzldiVw9CEhKZ2rhLv8XIUPeMKKIuy</vt:lpwstr>
  </property>
  <property fmtid="{D5CDD505-2E9C-101B-9397-08002B2CF9AE}" pid="40" name="x1ye=42">
    <vt:lpwstr>SEDBoa5Xyz8mkjVg9xKNBHU/ZCuKKN+TueFut3vLIvAZADLt2V5VGGSmF+A8Inec86BcVN6XSBbyp6XLRL+DY0Ey1RzEIOhOH3kM3Z6MbdihHhsn9TCKFXVYylonRSwqnZcjiOOHSZJlfuRe+g6FdPlcbyHvqqwLqn7NXurxFsbPZplZn5HxJ9Y74Bz9q0bZIV6r6q3n5orXPPS3xXv9xPcJztChJKN9vRbviv8Y6m+o1n16wpQir9aFON9hCXQ</vt:lpwstr>
  </property>
  <property fmtid="{D5CDD505-2E9C-101B-9397-08002B2CF9AE}" pid="41" name="x1ye=43">
    <vt:lpwstr>XSacN0otjf3V3sK7GZExzh/uTfnppeK0mPxBZjAZ37XUYgoKitEb/GK2c9skw+aF/8ZDwBrA6p8eiTjediFbiErsB+ig6j4Ae5w1iFCDJSja/3AL0Yu+A/gorW97PKoWOacMc5cfJSbX/EkTbRefqglMNSlHxi4liAsYsIqXDMnW4XWj3Wgw6FekBlo/kYhVfFGx1K7PD24ZFjgZotyQscomCx557PAwJiFMXMwL/td+arrUoIRCsddQ5S6svmV</vt:lpwstr>
  </property>
  <property fmtid="{D5CDD505-2E9C-101B-9397-08002B2CF9AE}" pid="42" name="x1ye=44">
    <vt:lpwstr>Aj96vaZXxnsmEDV1fTs1yprSwesz1x/8A1YEW3VOx/tZDvQzxnLo48sttZQE/ChxTTCC0es8N6jqXs/dOqtvd1cGkxgEmbNNq6vQ/jEFAcKFMSMH6fcrz3pr85dnwt78UopXSqtgEDChv9iutk7nCjDjfxLg/NTwz+DtPMYku8/9EjsvMkjNNcBAwhg+K3VZydigID3912LXMz5Udv61Hm6eW2Sru/+OyMBEQ9SIFqODezPXrOTk1CCC1FNT0qp</vt:lpwstr>
  </property>
  <property fmtid="{D5CDD505-2E9C-101B-9397-08002B2CF9AE}" pid="43" name="x1ye=45">
    <vt:lpwstr>gq/CnbG2+/v9jZOV5gGJI57qPK7/zWLZH+V/VbZ1v6PyfMbqfX2NIt0ci359GFfk86dRol6MyQ5U3mr3GA4qCWRhJ7RrYRY1JM0DF1pKDLKNIf1i5ZAa/FQnpVUDV7ml8/MAisUstHUaC+wf8VE+8FMc4WsBPE8ljbIeiiIIVuLrblcFiRqwI0SiEeNkIzL9nqy6D/kr8pJTGKgYQ3ouNbp+uMim3WSAHgNdF1sqJESxIoMblbx/Ob/KuvxmXHj</vt:lpwstr>
  </property>
  <property fmtid="{D5CDD505-2E9C-101B-9397-08002B2CF9AE}" pid="44" name="x1ye=46">
    <vt:lpwstr>9eF6g4NLz5xbJXSXt8F2XcMqg1bqhMDgIR0N5muwfGdIxV5xuDc5D5JfVGLir7G/QAv0wHW6DP8jr6R52vyOWaxBZxr/y5noMwLJgiHuiug/CMvG/E65BahEaXJHicPj/dU+ZUhuJWWviHvMNzJieLI3xpJrm+82j9+jw0aFTtbv5u8Vdh7S8WqKeKnnUpUIj9t6BxGoPBIELJv+RKgIUSD1P+tdWwFyks/CkpHQuAdH4vyJbIkKLVwYDufLrv6</vt:lpwstr>
  </property>
  <property fmtid="{D5CDD505-2E9C-101B-9397-08002B2CF9AE}" pid="45" name="x1ye=47">
    <vt:lpwstr>C9aUP3kOIFHutNQjOeCgLdCGXE432m7P3F2caymcqoc0g8rktsJeOeZtu6CzMdIHaKdxcfaNvwzb6IdSo73nV3roo5GHKsaDYHMqbcqgaCIkf4vt2c8rjjgZoMSfKSj4dBmNSo9n0l8n5U1Ry4evbqLQev21wGYYeKZWfg5XRTUiciJzOhLixJGxYQ2NUcNYf4uDaciTMuU82+uaIgjN0T5/39PIYwTB2mOFXXe6IMbxp7o4JIupzYQzdnSzyj3</vt:lpwstr>
  </property>
  <property fmtid="{D5CDD505-2E9C-101B-9397-08002B2CF9AE}" pid="46" name="x1ye=48">
    <vt:lpwstr>eSq5YHhFTRGtDEcun4Ok67JmXrRYw3hZ2gHcp8lmO6rJc3gvErgyQMaOY3lRpn1/2INKLkaFQC0juA6C89VhZjTAthGxjW0B/Ld3+Kmwcl28PuF06oBHYE0zzXBFFWOERikvDvi3Rw+VWx7m/PNQ3oGJC1xiZDXMK+AyIfwZGM2Nc+LvuJdWKa7fvFrYmAuDhz1HaWT5h6zbM72ZltS5+csGnPYxggyqLilb9oc3b5FKdpPFoHyJhUiCHFQYt/n</vt:lpwstr>
  </property>
  <property fmtid="{D5CDD505-2E9C-101B-9397-08002B2CF9AE}" pid="47" name="x1ye=49">
    <vt:lpwstr>93VMWc8dSVsjoV38KfayVj1dwmuN92ewiX+Hlq1/cKkZL62OAzYgTlHfodXiXLIPUfczs7fn4QNOErZp+B7FRWSihvxo0vANARSxXMG193La4Uuzz88KYCXW3cbEcxZw+FHGsNZcRjK6AEmbMc4UaLP6Q5ScnUvfDZptud5PeJnDZuG0Zsn1Ca0mQFYoCB6fGsIIWWP6P4HI4vBU+xVkFgkf7ogE+bdSOYsoKtWUeq4g5yfBgR9dVhPEjqygz4B</vt:lpwstr>
  </property>
  <property fmtid="{D5CDD505-2E9C-101B-9397-08002B2CF9AE}" pid="48" name="x1ye=5">
    <vt:lpwstr>sGLG2yzUdO+3HxUs3p8jIe4/2i+er1LIOnXeZBwuwRHdi0ZK9dfPCVcnxYhtUr3UpQ0FZfmOEP6WqemNmI54RZrjxLubh4AenvZG+VP0FNw8INxm+H+Mnfi+FPAAiksKcZb1VviJUoDPbKHiu7Cgr48j5WPMpratF+yzFP6kukYSE4/7xd2uwpF12NXOMxILrx1lgi8Xww7yvHvxeIkDT+IB3QwAg8zrj1NWbqqS8H5iM0DLsW0N0LrNUor0+Ve</vt:lpwstr>
  </property>
  <property fmtid="{D5CDD505-2E9C-101B-9397-08002B2CF9AE}" pid="49" name="x1ye=50">
    <vt:lpwstr>pJFsmvMU6a2odZ3kHa90zJmKsAF9UO5ou6ChC8JMvTGrkOIZ5zUbBtI6qRq9INxpA/1Z6KpCS4dozG2xLCWvQ2k8skKLE803yC3TFa02x+Y0VMmfqzeA3+DcKp2o4LzlLmJ8ZxhO1rWsY1Melz602ZAA3QwqStlb8gYxQ34u0SpJx+ii08q0ZTXM4UAc7Tl586ZvRky451TDQKD/tXPfAd/PhY9f2WMT91SZ45Y0z4wntb0ey92sOiVJtpLl3XO</vt:lpwstr>
  </property>
  <property fmtid="{D5CDD505-2E9C-101B-9397-08002B2CF9AE}" pid="50" name="x1ye=51">
    <vt:lpwstr>HGm8avIiP0fno0TdybNtWdiCu3TDjhoJjtzshz3bkIKXS8A0Efc1chXqb1c5yUn+eRK39dHxOqmmT/ShAQi5yuj+U0eXNE5nRNQJ3FQ+CjJkWLX4GpEb8nNAgrhN6MFzkhune4bpHgfdCxFxDBw1iqEYijQ5YQloHSfKVASwL42CUNDApwMP124TVkQL+Xz9VuXBt8fmfhWCSmfnWJolOiOPrsbKgg8ifGbo4Pn5Bc3riZK5HFKmUMI2yzONbMD</vt:lpwstr>
  </property>
  <property fmtid="{D5CDD505-2E9C-101B-9397-08002B2CF9AE}" pid="51" name="x1ye=52">
    <vt:lpwstr>Gmae5KHbUTQzddGN3njceUbpDGI5GtWiIjFMv5Ehb1QpZVyCTMn/EWKxf4+f65jTbepH7Kq4phzfEfrpKTry69s8MjIaMx1jj5BsdYVUBORaZcBk0dxJdA/g1Cd5J3lVmn1ryAstPM2fV0xUg4Wd1c/OQdB1F3ZxGwrgpONbyFiorzMnChaoo8hODGpKiiKfsSM3G4VcCruj4oo7MHofxmvOUZdYjhQaHa2nAHGX6d2hLd8LxWaTXPHCRa5t0IB</vt:lpwstr>
  </property>
  <property fmtid="{D5CDD505-2E9C-101B-9397-08002B2CF9AE}" pid="52" name="x1ye=53">
    <vt:lpwstr>FW6pcGEIRdbQSBlConaXwQYrtvYyguN7E3yBSALdJQmUqfEIVf6uA+J0H/dmYmm1bprf8xfSbl5IDblW6FkmXKqh/0Ve0OEwkvM2ArWjv+4E0HTdvlkmNpR9BXnzsXNKheJ2bhv2RPAKB6njq39R/lXex5qvJh9aVcCS5FL1Y+tlRdgauTjyq4HoDfIcbaMX/yBGUSbGCXPKg2Mkk/IZJFU5SiNPCJZpLnFX09aCxLtE+F7PpgCyT/55DqepZJu</vt:lpwstr>
  </property>
  <property fmtid="{D5CDD505-2E9C-101B-9397-08002B2CF9AE}" pid="53" name="x1ye=54">
    <vt:lpwstr>98EIlLNN4tdznITMHEjT5/pkFmFR/vZbPvIq8IpUhJ1+3ZvUDCuPkPiYZQjwVpFJiiuZs4d40ZKIoBWhVKdgtyLSfJVY1dXvBqYDsOthJISs6RdN02pTZYxN0xMF4QuRW9ZQ0JYXFYkD38E9U8/LUEBkptjn4opdJXzJ5d7ou30XBX8fywCzd7DGR/bguocfIdadIS8qtY190G82CaIf8X6zUVAyvTl7AsWB1C2Yqw8mKRISzG7lqM8K0NQsSdC</vt:lpwstr>
  </property>
  <property fmtid="{D5CDD505-2E9C-101B-9397-08002B2CF9AE}" pid="54" name="x1ye=55">
    <vt:lpwstr>4FJgevh7JyGbxUFu9TrvgFlYL+OcFQJ5/lQ2NiClhiyfhUArZQC9fB3mLWB2PmhmWdBHAw0NF9Fw2P/A6tRwdhNJbAylGmtyqotcGdcXgG9vFXVXiJ8ikL9Jl8utjtbx9ZLhK8k5QOAxLyJtNimGXomK/v5/3cAh7Mi5YyyP74IDqTMPvvXkk1mzlspBJDyiD2bK3Ldx6Gmp9BKe7Iw2zxDqHkTYVK9p4gEtNWmJUJPQSDPnKMzPwfvAlVmaBGF</vt:lpwstr>
  </property>
  <property fmtid="{D5CDD505-2E9C-101B-9397-08002B2CF9AE}" pid="55" name="x1ye=56">
    <vt:lpwstr>SZnu5yhFCFx29hVO+Yr94EGfnZyQJQSLJPPy15xoja8XypY0zsf49H09duDD3dT2BuVNCQbsPAixhTbcPPxttLYB2IUC/wrDeDPtSnfIrlyiteq/R69JfNkK18kVogPWAsc5gK+/929P3eXEzJ2N9Wj2+bqjTJhmSRC2zbFLSlqOiJOkuetZ857uDhSJQPyzs5c51dterY3DG6yoqYlpOBVSyeBB7u1yE9xLwrTmKS5mLdnUMgNBmLt2tMHU+Cm</vt:lpwstr>
  </property>
  <property fmtid="{D5CDD505-2E9C-101B-9397-08002B2CF9AE}" pid="56" name="x1ye=57">
    <vt:lpwstr>Mfkc+GzXRduqMTLSTsvgn93CiRt8tOomTi9LG2yrPHuUStORPVABiLHLtB6jUX+NVQXbyqbeYl6gLi0dE29WqOze8EppA+o+VDsq2zoHW7vckcBKxO/H3dSkgJSle3BG1y6ycPTZO7Y7J2V/yDuSDlJNySJM/xatjJ+xmSgmftXOaUS3F+OdzksHhDqkcYmmaTHS2YMWIjwp8czYy2wSPOgFOvxakzSy818rmH3/X1siiIX5wywr2KJLU30MSXD</vt:lpwstr>
  </property>
  <property fmtid="{D5CDD505-2E9C-101B-9397-08002B2CF9AE}" pid="57" name="x1ye=58">
    <vt:lpwstr>k//ooO6JK3LLXhzKJFvXA16lBR/bVwESwkuU5MBxTGqkngPnPzx5oM1YPS3939eekt4sRD7XTX4b1EMIUewRtUU8ETbbqDtthNX3Xf0ByLAHOtrSkhlIQD02lPw8BvUySezWqnDyhWFi7+hv5MCvCnj9fp7fcjJRg5NbYBciOYZZbQVB7Fl71Ar2jEDJn17Yf/BtMbasoALAmYHWumpbwiO7K+zFP6foshx6UInTmyctvusc8jYqyxD2D0tljGD</vt:lpwstr>
  </property>
  <property fmtid="{D5CDD505-2E9C-101B-9397-08002B2CF9AE}" pid="58" name="x1ye=59">
    <vt:lpwstr>BwQZsnhmMVUGORK+9snF1dY/iFw3QvsCRQ02Z5VKfzZv4o/6VGE0S7dM8nSbqpcGR18liN6rQ6DS//nI5Kk5HoiDPGJl6c0qrWdCnwfYjNMJMnJY0FaW3eyu39qxizfrTwwN8CDxgN/SETIPIRHBCmrixKoefK1x9Mas1+MfaPWhiwif8Nh3LfPwGfm0XfTR6TbXLLxw/UsdTuVaRIUtWRqq5JAMROFK7UfmFAl1HD6q3PRsMBYfEfG6SqrjCuo</vt:lpwstr>
  </property>
  <property fmtid="{D5CDD505-2E9C-101B-9397-08002B2CF9AE}" pid="59" name="x1ye=6">
    <vt:lpwstr>HNgw7PEBuxybaakTWSjQtNrA3xThxj8EMzyxRw9O/beW+eWNVtRmX9yryOvyu3y0DkD+zVR2JaGR3Fd6uSZcikgp2xD8Joc0xghgn5yPTuPdAPIAIvqerySa5AbalP4WdBuuNZegkAVnLv94khOSmFNZ0j7ivPfjcOUDTEhSpyTFDFCfh9G38JwJndi0pN9UtYdvS8HYhbv0P/JYhhy/N5037dFv9QSfK0CDNImj1g5uRk54U5GdTQkn4iw0sLf</vt:lpwstr>
  </property>
  <property fmtid="{D5CDD505-2E9C-101B-9397-08002B2CF9AE}" pid="60" name="x1ye=60">
    <vt:lpwstr>3Q1rJ1yDdqc/JtQogyS8cIn2GugHnrJnPU7AujMa0HUB0267C9nvIM7oLqq167hFjSJr6JnVNRjyoH8K5yzupVE+WLU/Exu7WcdufDJucBmrZNYWwICg/tdgnzMNEtsFGjDlzK0yo97UQTNUlZtGOFaaf2aISznMM0tzPwhDAB6F4MVLbvzuBqEPcNwOkEhNZtMD8OtaaII1LsESCt7aKYXwp11s+7z8wuYaNjJrX6r95y5AHCI12+Ou+8a28jj</vt:lpwstr>
  </property>
  <property fmtid="{D5CDD505-2E9C-101B-9397-08002B2CF9AE}" pid="61" name="x1ye=61">
    <vt:lpwstr>lSdzx1SSnU538jo1QrYQhbYpCAnqoMXRCfL1wA0O9dW7qtKhrVLzZOjB4hxEtZYqcW2+lJJMHKNACUJUS8trF3LhkFEb2BtyIB50rnyFyiwdkI/Ynq4DXj+QUL/ipjPM3w39KVBnEUxQ5M8Tdbsw/ksGivnaUy6+GY6965ZQnA1mQYUy/H72oLWbwE6cZHLPQByatWeFroByTl2waHn6/chUO/bTukGsdFtWM1plRr9furfLgsFQh9pHcoqzQXb</vt:lpwstr>
  </property>
  <property fmtid="{D5CDD505-2E9C-101B-9397-08002B2CF9AE}" pid="62" name="x1ye=62">
    <vt:lpwstr>seiJh+fze8Ln/M6nogvdGlkdf5ot490w14P2kvjoAVh1dk/HtaJqTc1NJxhYDR1g9kfGQn7+Fj7Zf6VTxSazI/MwlkFU+Gy88eHg98tFar820OMkhZdOFmsb4WwXfv1cfkeyxCpHHuWjcDj2FQOPRMKbu95oHeZyYzQmVqf6IE7OMVEHAyc/OZvzhqxGLTavwRYU4LeqQ+pn5ReZFhwlmMkEegruyE1/0uZkUgIDZ3p2WowGGVc0+5KQRIKJ8Wa</vt:lpwstr>
  </property>
  <property fmtid="{D5CDD505-2E9C-101B-9397-08002B2CF9AE}" pid="63" name="x1ye=63">
    <vt:lpwstr>dlcskNtMv6FJn6xEFobMI5kVO7rfxSBOvdrUIR0E0L2Ovxp7r7kvQhhqeJ8TDv4/Fl8F4vveqlYkqJhCiTMWO48w4f6C/42ViRN4vjbuORQIwqeUEqMhBB4oKovNXDVor+Sidd9oXQXGDQO6MGJWenMzGb4lofmXldyLUa1b5uHg0zTDQQ8j3HJPbq5KzhwyP2qoVHuJ1PskVNgAGbLlEvifWH6cIN/MyfIvza6RtayTNHGZua1frX/J4omOTOV</vt:lpwstr>
  </property>
  <property fmtid="{D5CDD505-2E9C-101B-9397-08002B2CF9AE}" pid="64" name="x1ye=64">
    <vt:lpwstr>BBxI5uy01yM0ilOtg/rVeNL8H7/q+lTA3qeN2P31dPbCNTA03Z8JuHA3Us1NNe4JYVHzXlR+ZRDe8fiNbTjqMqJXNeG84OcnhntmTSkB+qn75MbN0mtB7PH2a20rCm13fU3WTQmmfFEyyHMvRNXqR8VMDoZohf0MlvLDOlxe0flIv2G1hhPVGHTrwbgF9r94BIY2jZTeEZPP+VvcCIGoKPKo8XXdKeCPAitPgrU6/SlILFgS+c5/UxX9cvFDktw</vt:lpwstr>
  </property>
  <property fmtid="{D5CDD505-2E9C-101B-9397-08002B2CF9AE}" pid="65" name="x1ye=65">
    <vt:lpwstr>xuNkLS2HTRVVT9wyr287CaphaQ5Dqt9OeNlzyQBU+IcNsc9ypKpPj7F4ZyHukOcD420cOuUPiEwSnJ1o8TMyy+QrGNQNXc7XQ7WHtWF5P2jr6ZUuAD0St1aXlWlL41uus7x8bEmxWyHnY6W+7/sAQUh7XxDLFYJelO8jEn/IPOKkMR72XxL3xNabjHKdn60zF7vJEVx67qjRxBcxtsFMYx3IlCX9pctcLvGFJfLQZQgtXOyZAM7NOyXQMDE95AV</vt:lpwstr>
  </property>
  <property fmtid="{D5CDD505-2E9C-101B-9397-08002B2CF9AE}" pid="66" name="x1ye=66">
    <vt:lpwstr>v99acxH6Gi+C6K4cVBJbWkkNInrIyha49hGr7jEUCJwCAxCmu6Onti/NIksERwHdEXvrpA72k1OtSz6agIbr8zTjjbSZDPVQ+3k6fIVgudHn0JF4lnlLIj6occvMyK855/DZfXtkNQEEA/yINyoj3qJ7oQ7U0vIYKLw9dfvzBrZs/eOyFl9WKLn0ypwwAPxzX9fjcORfwp6bMprRb2Tl/pRfGWrMu+kV2fi7/UCee8GollurparWgmz0TNeeL+H</vt:lpwstr>
  </property>
  <property fmtid="{D5CDD505-2E9C-101B-9397-08002B2CF9AE}" pid="67" name="x1ye=67">
    <vt:lpwstr>shHqKsaEfN/mGQ1yIWyHhouiw0WlPor38BFe2AGoh3G5BhIRlFT/t6uXHsZbY0S1FrjLqUOTkzShT8FemDeo1IOIrKv1KHHK/tBUf25UN1pv3G3RdZavVDYMlx7jvLR9eXcG86YyayV0PElgIu93QrhHBz3Ugeymoea4pnPUnUO5S+huN51ECoEX1ATXE/ENzS0ah3D3kb5cnKqTS5Gk/uZP3xyHEl7CS6CIo1yOkND/COjCJvDmZO+P3mDOHnd</vt:lpwstr>
  </property>
  <property fmtid="{D5CDD505-2E9C-101B-9397-08002B2CF9AE}" pid="68" name="x1ye=68">
    <vt:lpwstr>32go0PAokVhTJWCYwAx+gOK+B5laus6/8jmJJl/uLX+effg8B2pLH15dyzo0P284rxaJmWqcY751Ro7QwajDKr02uMqDQHPaHRmx6TUMlq5nHy+U2ga9SNBgwb+TtKLRYO6TmN/fJe7d51XSEZW6WkOLu7OqA9HQI1r67gyx7NQlk6+8nV8N/BtFxdOnaoxLdXo/NBUV/RzS7PxdPdUvGVLH4uQJA7XOKbesmuVVHTuIcWf/8r9a9Eb5L6GlrD/</vt:lpwstr>
  </property>
  <property fmtid="{D5CDD505-2E9C-101B-9397-08002B2CF9AE}" pid="69" name="x1ye=69">
    <vt:lpwstr>pQ8QjyPaTbwrjLXtUquDL4ip09NQCWcl8/2bl5fDdg3vPXwrMXQNtNX4oo65N3awSzirEb5M8SHsfbGsiUxkm9CUKRy1dLZRepp+Dx06oou8Vn8yyd3csr9/SezPKI96itleJM2DVaVZUL2nbA3poa+o5m5xqTf2zOdvefAA95V5fYy60vhfZiLHSroUDEKUJlNvytKvqMeHLPaQUL3LMvmwYVeqkUqxzbpnhuqqAvA6hS7MmCIVpF+/19BLXu+</vt:lpwstr>
  </property>
  <property fmtid="{D5CDD505-2E9C-101B-9397-08002B2CF9AE}" pid="70" name="x1ye=7">
    <vt:lpwstr>0glIJqlnDz0XTN7a2gOR2/GyQwzJh0ZrPlVdglJnWIFV0b4JkViQoV8HPBAJ8NZ3fvFuYUzHFTHTfRWdcPtolKxpGMSeUKAC/XBioajv/v54fmTg3CIVb/gxDrfEqOAwjLYbnbZ98bbsw4Rv5tMTq7BlWRaJtIHlcWPP+rlsF3mpRyH0vN0f5bAQmVrXaT+Uj+8cx7wCRy5lqQIBFOAxvR1TQEzALe65maxbdYo4BYCumxOcWBx+iSq9jgxiJqk</vt:lpwstr>
  </property>
  <property fmtid="{D5CDD505-2E9C-101B-9397-08002B2CF9AE}" pid="71" name="x1ye=70">
    <vt:lpwstr>KSzs9KTMXYSTqWaB97A+Jd2f1Jl/jXaI5Pih3QzxHaAqMZrtJfX9/XEuba+M8RsMSYBvgw4bzWMIooKpnnthicaZIvduwxOqrM2H1PKGD9cxMfeydWsGWLeU4WDHuLN8W7q2Y68zlUbB/Gq9uW8Pw3rjrNE8wG1ikiFwCPjJnltIaw6jviQWTdLrNDOl3ZhJMr+NS7dKMUye5wPjZ1B8tVAmWQZQt6IaIVliRSGe+NkBEs5Xb6wPwZLAW6nuVtT</vt:lpwstr>
  </property>
  <property fmtid="{D5CDD505-2E9C-101B-9397-08002B2CF9AE}" pid="72" name="x1ye=71">
    <vt:lpwstr>P0Izudt/p6p3wDr4HI9LUO8Nz+LwBDop5cx5ig3OHCrQnTcSfjRN+pBdaAeE9snAIfNjo+jYs5RXYqH9jL6hMil954jYxGAm57S2JXfiq+gNHF5sB5M64oMA+FnZQVnBFyNF07rKQ/5VnLESgz/e2eEJafPtDTV6QysKRS2JbtjxRCIGv31f6/E/Qd3MNSyoEYAAA==</vt:lpwstr>
  </property>
  <property fmtid="{D5CDD505-2E9C-101B-9397-08002B2CF9AE}" pid="73" name="x1ye=8">
    <vt:lpwstr>dlKWs92SwFx4RzH4Uh23pwYFgiQESQotWwrfDLoQsEo6tuTFfXGzCnKpDnrWsPIP6ZLEVNvx8QpPt/4CRYJjqFzqcv4oCsazTpzbBGHmr2FPKswwD81BymcsXnVgLlX+6okXK3k8uNwvgK7JAa4GDzKqaE6dtjEviBuHQ65PfYwK+Om9zGngxW84UeWJlIUfCblZ80COdU2GFS/Di1j6ZlrxfAvMrfURf0T00mqP2UJ/NuEVaO5eKncV/4VFl3X</vt:lpwstr>
  </property>
  <property fmtid="{D5CDD505-2E9C-101B-9397-08002B2CF9AE}" pid="74" name="x1ye=9">
    <vt:lpwstr>Kd7FYwXXv9kwBxXO9Acp93hhiXnELoc4wBkomFAVo+G4NACZ0oQ0ZO4Vr362oJ2PawSHaEXvhOch8B0CJlA5O/ltt6SvXCPSq3Ku9OlaL/E8XdBd2MdrO3Isz8DT5K2Maq64XQTyYtFwNBEYW95hO6JuP7V/jW/iMUE167WaFn8awKlJdwC/CrzjTeXn2EaC1B2+TmvnFUrhPRDxd5ntsJ08NpWPzb024tSgElkSAXH+VSaSVHLNlrT6wx5wS5l</vt:lpwstr>
  </property>
</Properties>
</file>